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426BC2" w:rsidRDefault="00426BC2" w:rsidP="00302FDA">
      <w:pPr>
        <w:jc w:val="both"/>
      </w:pPr>
      <w:r>
        <w:rPr>
          <w:noProof/>
          <w:sz w:val="44"/>
          <w:szCs w:val="44"/>
          <w:lang w:eastAsia="en-IN"/>
        </w:rPr>
        <mc:AlternateContent>
          <mc:Choice Requires="wps">
            <w:drawing>
              <wp:anchor distT="0" distB="0" distL="114300" distR="114300" simplePos="0" relativeHeight="251659264" behindDoc="0" locked="0" layoutInCell="1" allowOverlap="1" wp14:anchorId="0DED597A" wp14:editId="658E6001">
                <wp:simplePos x="0" y="0"/>
                <wp:positionH relativeFrom="margin">
                  <wp:posOffset>-142875</wp:posOffset>
                </wp:positionH>
                <wp:positionV relativeFrom="paragraph">
                  <wp:posOffset>-628650</wp:posOffset>
                </wp:positionV>
                <wp:extent cx="6191250" cy="13506450"/>
                <wp:effectExtent l="19050" t="19050" r="38100" b="38100"/>
                <wp:wrapNone/>
                <wp:docPr id="7" name="Rectangle 7"/>
                <wp:cNvGraphicFramePr/>
                <a:graphic xmlns:a="http://schemas.openxmlformats.org/drawingml/2006/main">
                  <a:graphicData uri="http://schemas.microsoft.com/office/word/2010/wordprocessingShape">
                    <wps:wsp>
                      <wps:cNvSpPr/>
                      <wps:spPr>
                        <a:xfrm>
                          <a:off x="0" y="0"/>
                          <a:ext cx="6191250" cy="13506450"/>
                        </a:xfrm>
                        <a:prstGeom prst="rect">
                          <a:avLst/>
                        </a:prstGeom>
                        <a:noFill/>
                        <a:ln w="476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726F8" id="Rectangle 7" o:spid="_x0000_s1026" style="position:absolute;margin-left:-11.25pt;margin-top:-49.5pt;width:487.5pt;height:106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" filled="f" strokecolor="#1f4d78 [1604]" strokeweight="3.75pt">
                <w10:wrap anchorx="margin"/>
              </v:rect>
            </w:pict>
          </mc:Fallback>
        </mc:AlternateContent>
      </w: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Pr="00426BC2" w:rsidRDefault="00426BC2" w:rsidP="00426BC2">
      <w:pPr>
        <w:jc w:val="center"/>
        <w:rPr>
          <w:b/>
          <w:sz w:val="48"/>
          <w:szCs w:val="48"/>
        </w:rPr>
      </w:pPr>
      <w:r w:rsidRPr="00426BC2">
        <w:rPr>
          <w:b/>
          <w:sz w:val="48"/>
          <w:szCs w:val="48"/>
        </w:rPr>
        <w:t>Benefit Assessment Methodology for Analytics Projects</w:t>
      </w: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426BC2" w:rsidRDefault="00426BC2" w:rsidP="00302FDA">
      <w:pPr>
        <w:jc w:val="both"/>
      </w:pPr>
    </w:p>
    <w:p w:rsidR="00F2017D" w:rsidRDefault="0078141F" w:rsidP="00302FDA">
      <w:pPr>
        <w:jc w:val="both"/>
      </w:pPr>
      <w:r w:rsidRPr="0078141F">
        <w:t>The journey to analytic maturity is long and hard; along the way false starts, temporary failures and difficulty of change management are common hurdles. A constant focus on business benefits, a test &amp; learn approach and senior management support are critical success factors in this long and difficult journey.</w:t>
      </w:r>
      <w:r>
        <w:t xml:space="preserve"> </w:t>
      </w:r>
    </w:p>
    <w:p w:rsidR="006E7688" w:rsidRDefault="00F2017D" w:rsidP="00302FDA">
      <w:pPr>
        <w:jc w:val="both"/>
      </w:pPr>
      <w:r>
        <w:t xml:space="preserve">In order to obtain senior management sponsorship, it is extremely critical to quantify the impact of analytics on top line and bottom line results. </w:t>
      </w:r>
      <w:r w:rsidR="0078141F">
        <w:t xml:space="preserve">Simultaneously, </w:t>
      </w:r>
      <w:r>
        <w:t>appropriate</w:t>
      </w:r>
      <w:r w:rsidR="0078141F">
        <w:t xml:space="preserve"> </w:t>
      </w:r>
      <w:r>
        <w:t xml:space="preserve">communication of </w:t>
      </w:r>
      <w:r w:rsidR="0078141F">
        <w:t>the impact to all stakeholders and obtain</w:t>
      </w:r>
      <w:r>
        <w:t>ing their signoffs on the same</w:t>
      </w:r>
      <w:r w:rsidR="0078141F">
        <w:t xml:space="preserve"> is equally essential so as to create</w:t>
      </w:r>
      <w:r w:rsidR="005A7EC3">
        <w:t xml:space="preserve"> organization-wide buy-in. However</w:t>
      </w:r>
      <w:r>
        <w:t>, this is one area in which most</w:t>
      </w:r>
      <w:r w:rsidR="005A7EC3">
        <w:t xml:space="preserve"> analytics teams face significant challenges</w:t>
      </w:r>
      <w:r>
        <w:t xml:space="preserve">. </w:t>
      </w:r>
      <w:r w:rsidR="005A7EC3">
        <w:t xml:space="preserve"> </w:t>
      </w:r>
      <w:r>
        <w:t>The challenge stems from the fact that, it is often difficulty</w:t>
      </w:r>
      <w:r w:rsidR="005A7EC3">
        <w:t xml:space="preserve"> to clearly estimate the impact generated from a particular analytics project.</w:t>
      </w:r>
    </w:p>
    <w:p w:rsidR="005A7EC3" w:rsidRDefault="005A7EC3" w:rsidP="00302FDA">
      <w:pPr>
        <w:jc w:val="both"/>
      </w:pPr>
      <w:r>
        <w:t xml:space="preserve">The current document aims at illustrating some of the possible methodologies that can be used to quantify the impact of an analytics project. In many cases, </w:t>
      </w:r>
      <w:r w:rsidR="00F2017D">
        <w:t>direct attribution of benefits to an analytics activity is difficult because multiple actions often interact together to produce the end outcome. It should be noted that the ideas presented in this document are only indicative in nature; and will require significant adaptation for the particular problem at hand.</w:t>
      </w:r>
    </w:p>
    <w:p w:rsidR="00F2017D" w:rsidRPr="009547C5" w:rsidRDefault="00F2017D" w:rsidP="007F1400">
      <w:pPr>
        <w:pStyle w:val="Heading1"/>
      </w:pPr>
      <w:r w:rsidRPr="009547C5">
        <w:t>Identification of KPIs</w:t>
      </w:r>
    </w:p>
    <w:p w:rsidR="0010474F" w:rsidRDefault="00F2017D" w:rsidP="00302FDA">
      <w:pPr>
        <w:jc w:val="both"/>
      </w:pPr>
      <w:r>
        <w:t xml:space="preserve">The first task in estimating the impact of analytics involves identification of the business KPIs that are expected to be </w:t>
      </w:r>
      <w:r w:rsidR="001C1283">
        <w:t xml:space="preserve">influenced by the particular analytical activity. </w:t>
      </w:r>
      <w:r w:rsidR="003B1D93">
        <w:t>Usually KPIs</w:t>
      </w:r>
      <w:r w:rsidR="0010474F">
        <w:t xml:space="preserve"> can be divided into two types:</w:t>
      </w:r>
    </w:p>
    <w:p w:rsidR="0010474F" w:rsidRDefault="0010474F" w:rsidP="00302FDA">
      <w:pPr>
        <w:pStyle w:val="ListParagraph"/>
        <w:numPr>
          <w:ilvl w:val="0"/>
          <w:numId w:val="1"/>
        </w:numPr>
        <w:jc w:val="both"/>
      </w:pPr>
      <w:r>
        <w:t xml:space="preserve">Monetary KPIS: </w:t>
      </w:r>
      <w:r w:rsidR="003B1D93">
        <w:t xml:space="preserve">the first type involve monetary KPIs which have a direct rupee impact to the top line or bottom line associated with them; examples being, cross-sell rate, failure </w:t>
      </w:r>
      <w:r>
        <w:t>rate etc.</w:t>
      </w:r>
    </w:p>
    <w:p w:rsidR="0010474F" w:rsidRDefault="0010474F" w:rsidP="00302FDA">
      <w:pPr>
        <w:pStyle w:val="ListParagraph"/>
        <w:numPr>
          <w:ilvl w:val="0"/>
          <w:numId w:val="1"/>
        </w:numPr>
        <w:jc w:val="both"/>
      </w:pPr>
      <w:r>
        <w:t xml:space="preserve">Non-monetary KPIs: </w:t>
      </w:r>
      <w:r w:rsidR="003B1D93">
        <w:t>some KPIs do not have a direct financial impact associated with them; example being customer satisfaction index</w:t>
      </w:r>
      <w:r w:rsidR="00EF6448">
        <w:t>, Net Promoter Score (NPS) etc</w:t>
      </w:r>
      <w:r w:rsidR="003B1D93">
        <w:t xml:space="preserve">. </w:t>
      </w:r>
    </w:p>
    <w:p w:rsidR="00F2017D" w:rsidRDefault="00A61CF0" w:rsidP="00302FDA">
      <w:pPr>
        <w:jc w:val="both"/>
      </w:pPr>
      <w:r>
        <w:t xml:space="preserve">In case the </w:t>
      </w:r>
      <w:r w:rsidR="00EE4A90">
        <w:t xml:space="preserve">identified KPI is of the second type, it is necessary to also estimate a translation of the impact on the KPI to financial benefits. </w:t>
      </w:r>
      <w:r w:rsidR="00EF6448">
        <w:t>This translation requires, a set of assumption or generally accepted rules, which needs to be ratified by business owners. For example, if a particular project aims to influence NPS, then one needs to ascertain how much financial benefit is associated with 1% increase in NPS.</w:t>
      </w:r>
    </w:p>
    <w:p w:rsidR="009547C5" w:rsidRPr="009547C5" w:rsidRDefault="009547C5" w:rsidP="007F1400">
      <w:pPr>
        <w:pStyle w:val="Heading1"/>
      </w:pPr>
      <w:r w:rsidRPr="009547C5">
        <w:t>Baselining of KPIs</w:t>
      </w:r>
    </w:p>
    <w:p w:rsidR="00EF6448" w:rsidRDefault="009547C5" w:rsidP="00302FDA">
      <w:pPr>
        <w:jc w:val="both"/>
      </w:pPr>
      <w:r>
        <w:t xml:space="preserve">Once KPIs are identified, it is most critical to obtain the as-is or baseline values of the KPIs. This will help in benchmarking the KPIs after analytics implementation. </w:t>
      </w:r>
      <w:r w:rsidR="00CD2BBE">
        <w:t>While baselining the KPIs, the following aspects should be considered:</w:t>
      </w:r>
    </w:p>
    <w:p w:rsidR="00CD2BBE" w:rsidRDefault="00CD2BBE" w:rsidP="00302FDA">
      <w:pPr>
        <w:pStyle w:val="ListParagraph"/>
        <w:numPr>
          <w:ilvl w:val="0"/>
          <w:numId w:val="2"/>
        </w:numPr>
        <w:jc w:val="both"/>
      </w:pPr>
      <w:r>
        <w:t>Current value, trends and seasonality of the KPI</w:t>
      </w:r>
    </w:p>
    <w:p w:rsidR="00CD2BBE" w:rsidRDefault="00CD2BBE" w:rsidP="00302FDA">
      <w:pPr>
        <w:pStyle w:val="ListParagraph"/>
        <w:numPr>
          <w:ilvl w:val="0"/>
          <w:numId w:val="2"/>
        </w:numPr>
        <w:jc w:val="both"/>
      </w:pPr>
      <w:r>
        <w:t>Robustness of the measurement methodology</w:t>
      </w:r>
    </w:p>
    <w:p w:rsidR="00CD2BBE" w:rsidRDefault="00CD2BBE" w:rsidP="00302FDA">
      <w:pPr>
        <w:pStyle w:val="ListParagraph"/>
        <w:numPr>
          <w:ilvl w:val="0"/>
          <w:numId w:val="2"/>
        </w:numPr>
        <w:jc w:val="both"/>
      </w:pPr>
      <w:r>
        <w:t>Acceptance of the measurement methodology among business owners</w:t>
      </w:r>
    </w:p>
    <w:p w:rsidR="00CD2BBE" w:rsidRDefault="00CD2BBE" w:rsidP="00302FDA">
      <w:pPr>
        <w:pStyle w:val="ListParagraph"/>
        <w:numPr>
          <w:ilvl w:val="0"/>
          <w:numId w:val="2"/>
        </w:numPr>
        <w:jc w:val="both"/>
      </w:pPr>
      <w:r>
        <w:t>Impact of external factors on the KPI</w:t>
      </w:r>
    </w:p>
    <w:p w:rsidR="00CD2BBE" w:rsidRPr="009547C5" w:rsidRDefault="00CD2BBE" w:rsidP="00302FDA">
      <w:pPr>
        <w:pStyle w:val="ListParagraph"/>
        <w:numPr>
          <w:ilvl w:val="0"/>
          <w:numId w:val="2"/>
        </w:numPr>
        <w:jc w:val="both"/>
      </w:pPr>
      <w:r>
        <w:t>Impact of various implementation issues and challenges on the values of the KPI</w:t>
      </w:r>
    </w:p>
    <w:p w:rsidR="00F2017D" w:rsidRDefault="00A02D4F" w:rsidP="00302FDA">
      <w:pPr>
        <w:jc w:val="both"/>
      </w:pPr>
      <w:r>
        <w:t xml:space="preserve">Given that the KPI measurement methodology is sound and accepted by all business owners and some historical trends are available, one can accept the baseline as a starting point. In the absence of the </w:t>
      </w:r>
      <w:r>
        <w:lastRenderedPageBreak/>
        <w:t xml:space="preserve">same, the KPI </w:t>
      </w:r>
      <w:proofErr w:type="spellStart"/>
      <w:proofErr w:type="gramStart"/>
      <w:r>
        <w:t>cant</w:t>
      </w:r>
      <w:proofErr w:type="spellEnd"/>
      <w:proofErr w:type="gramEnd"/>
      <w:r>
        <w:t xml:space="preserve"> be used for benefit assessment. And suitable measurement methods should be employed to ensure that the KPI is measured accurately and accepted by business owners.</w:t>
      </w:r>
    </w:p>
    <w:p w:rsidR="00302FDA" w:rsidRDefault="00302FDA" w:rsidP="007F1400">
      <w:pPr>
        <w:pStyle w:val="Heading1"/>
      </w:pPr>
      <w:r>
        <w:t>Benefit assessment methodology</w:t>
      </w:r>
    </w:p>
    <w:p w:rsidR="00302FDA" w:rsidRDefault="00302FDA" w:rsidP="00302FDA">
      <w:pPr>
        <w:jc w:val="both"/>
      </w:pPr>
      <w:r>
        <w:t>Assuming that the right KPI has been identified and the results of the analytics has been implemented appropriately, one can employ a number of methods (or a combination thereof) for estimating the impact of analytics on the KPIs. The list below provides the common methodologies, along with the pros and cons of each.</w:t>
      </w:r>
    </w:p>
    <w:p w:rsidR="007F1400" w:rsidRDefault="007F1400" w:rsidP="007F1400">
      <w:pPr>
        <w:pStyle w:val="Heading2"/>
      </w:pPr>
      <w:r>
        <w:t>Test vs. control measurement</w:t>
      </w:r>
    </w:p>
    <w:p w:rsidR="007F1400" w:rsidRPr="007F1400" w:rsidRDefault="007F1400" w:rsidP="007F1400">
      <w:pPr>
        <w:jc w:val="both"/>
        <w:rPr>
          <w:b/>
        </w:rPr>
      </w:pPr>
      <w:r>
        <w:rPr>
          <w:b/>
        </w:rPr>
        <w:t>Methodology</w:t>
      </w:r>
    </w:p>
    <w:p w:rsidR="007F1400" w:rsidRDefault="007F1400" w:rsidP="007F1400">
      <w:pPr>
        <w:jc w:val="both"/>
      </w:pPr>
      <w:r>
        <w:t>This is possibly the most robust methodology of estimating the impact of analytics. This method involves, setting aside a set of entities on which the results of analytics are not used for decision making; these are called “control group”. The entities could be customers, suppliers, employees, batch run of a production etc. The other set, on which the results of analytics are used for decision making are termed “test group”. It is extremely important to ensure that the test and control groups are identical to one another before the application of the results of the analytics. This is ensured through a set of tests (t-test, ANOVA etc.). The KPIs are measured separately for the test and the control groups so as to understand the impact of the analytically driven strategy. Needless to say, the difference should be significant (as measured by the right statistical test).</w:t>
      </w:r>
    </w:p>
    <w:p w:rsidR="00A5781E" w:rsidRDefault="00A5781E" w:rsidP="007F1400">
      <w:pPr>
        <w:jc w:val="both"/>
      </w:pPr>
      <w:r>
        <w:t xml:space="preserve">In some cases (mostly B2C), companies </w:t>
      </w:r>
      <w:r w:rsidRPr="00A5781E">
        <w:t>use a universal control group which is not part of any campaign or customer management activity. For each campaign, the eligible population, which is part of the universal control group is kept aside as the control group for the particular campaign. However, a possible limitation of this approach can be that in some cases, the eligible group can have very few customers from the universal control group. In that case, the control group may become too small.</w:t>
      </w:r>
    </w:p>
    <w:p w:rsidR="007F1400" w:rsidRDefault="007F1400" w:rsidP="007F1400">
      <w:pPr>
        <w:jc w:val="both"/>
        <w:rPr>
          <w:b/>
        </w:rPr>
      </w:pPr>
      <w:r>
        <w:rPr>
          <w:b/>
        </w:rPr>
        <w:t>Advantage</w:t>
      </w:r>
    </w:p>
    <w:p w:rsidR="007F1400" w:rsidRDefault="007F1400" w:rsidP="007F1400">
      <w:pPr>
        <w:jc w:val="both"/>
      </w:pPr>
      <w:r>
        <w:t>Analytically the most robust method of measuring impact</w:t>
      </w:r>
    </w:p>
    <w:p w:rsidR="007F1400" w:rsidRDefault="007F1400" w:rsidP="007F1400">
      <w:pPr>
        <w:jc w:val="both"/>
        <w:rPr>
          <w:b/>
        </w:rPr>
      </w:pPr>
      <w:r>
        <w:rPr>
          <w:b/>
        </w:rPr>
        <w:t>Dis-advantage</w:t>
      </w:r>
    </w:p>
    <w:p w:rsidR="007F1400" w:rsidRDefault="005604FB" w:rsidP="007F1400">
      <w:pPr>
        <w:jc w:val="both"/>
      </w:pPr>
      <w:r>
        <w:t xml:space="preserve">In many business scenarios, it is difficult to set aside a control group. Sometime, the number of eligible cases for measuring the difference may be too low which makes the measurement less meaningful. </w:t>
      </w:r>
    </w:p>
    <w:p w:rsidR="00333CEF" w:rsidRDefault="00333CEF" w:rsidP="00333CEF">
      <w:pPr>
        <w:pStyle w:val="Heading2"/>
      </w:pPr>
      <w:r>
        <w:t>Champion vs. challenger analysis</w:t>
      </w:r>
    </w:p>
    <w:p w:rsidR="00333CEF" w:rsidRPr="007F1400" w:rsidRDefault="00333CEF" w:rsidP="00333CEF">
      <w:pPr>
        <w:jc w:val="both"/>
        <w:rPr>
          <w:b/>
        </w:rPr>
      </w:pPr>
      <w:r>
        <w:rPr>
          <w:b/>
        </w:rPr>
        <w:t>Methodology</w:t>
      </w:r>
    </w:p>
    <w:p w:rsidR="00333CEF" w:rsidRDefault="00333CEF" w:rsidP="00333CEF">
      <w:pPr>
        <w:jc w:val="both"/>
      </w:pPr>
      <w:r>
        <w:t xml:space="preserve">This methodology is used when the effectiveness of the analytics driven strategy is compared with the existing strategy. Or when strategy using newer analytical models is compared with strategies leveraging older models. In many ways this is similar to the test vs. control methodology. A set of entities are run through the new strategy and another is run through the older strategy. Usually the cases where the new (or old) strategy is applied are selected at random during run time. </w:t>
      </w:r>
      <w:r w:rsidR="004355DB">
        <w:t xml:space="preserve">This can almost be viewed as a test vs. control being implemented at real time. </w:t>
      </w:r>
      <w:r w:rsidR="005577C2">
        <w:t xml:space="preserve">Sometime test vs. control and champion vs. challenger methodologies are also referred to as A/B testing. </w:t>
      </w:r>
    </w:p>
    <w:p w:rsidR="00333CEF" w:rsidRDefault="00333CEF" w:rsidP="00333CEF">
      <w:pPr>
        <w:jc w:val="both"/>
        <w:rPr>
          <w:b/>
        </w:rPr>
      </w:pPr>
      <w:r>
        <w:rPr>
          <w:b/>
        </w:rPr>
        <w:t>Advantage</w:t>
      </w:r>
    </w:p>
    <w:p w:rsidR="00333CEF" w:rsidRDefault="00333CEF" w:rsidP="00333CEF">
      <w:pPr>
        <w:jc w:val="both"/>
      </w:pPr>
      <w:r>
        <w:t xml:space="preserve">Analytically </w:t>
      </w:r>
      <w:r w:rsidR="005577C2">
        <w:t xml:space="preserve">quite robust. </w:t>
      </w:r>
    </w:p>
    <w:p w:rsidR="00333CEF" w:rsidRDefault="00333CEF" w:rsidP="00333CEF">
      <w:pPr>
        <w:jc w:val="both"/>
        <w:rPr>
          <w:b/>
        </w:rPr>
      </w:pPr>
      <w:r>
        <w:rPr>
          <w:b/>
        </w:rPr>
        <w:lastRenderedPageBreak/>
        <w:t>Dis-advantage</w:t>
      </w:r>
    </w:p>
    <w:p w:rsidR="00333CEF" w:rsidRPr="005604FB" w:rsidRDefault="005577C2" w:rsidP="00333CEF">
      <w:pPr>
        <w:jc w:val="both"/>
      </w:pPr>
      <w:r>
        <w:t>Need to ensure that randomness is maintained while selecting cases for applying a particular strategy</w:t>
      </w:r>
    </w:p>
    <w:p w:rsidR="004F5A41" w:rsidRDefault="00803286" w:rsidP="004F5A41">
      <w:pPr>
        <w:pStyle w:val="Heading2"/>
      </w:pPr>
      <w:r>
        <w:t>Like for like comparison</w:t>
      </w:r>
    </w:p>
    <w:p w:rsidR="00803286" w:rsidRDefault="00803286" w:rsidP="00803286">
      <w:pPr>
        <w:rPr>
          <w:b/>
        </w:rPr>
      </w:pPr>
      <w:r>
        <w:rPr>
          <w:b/>
        </w:rPr>
        <w:t>Methodology</w:t>
      </w:r>
    </w:p>
    <w:p w:rsidR="003F74C7" w:rsidRDefault="00803286" w:rsidP="00803286">
      <w:pPr>
        <w:jc w:val="both"/>
      </w:pPr>
      <w:r>
        <w:t xml:space="preserve">In many cases, it is difficult to create a control group. For example if a particular outdoor advertising targeted at small builders is placed in the premise of a TISCON dealer, then all customers coming to the dealer will be exposed to the advertisement. And it will not be possible to have certain set of customers not look at the advertisement. In this case, one may identify another dealer who “looks like” this particular dealer and measure the difference in sale to small builders between the two dealers. </w:t>
      </w:r>
      <w:r w:rsidR="003F74C7">
        <w:t>The way this differs from test vs. control is that, test vs. control measurement usually necessitates large number of samples in the test and control groups, but in this case, one has to find a few candidates which will look like the dealer where the experiment is being conducted. Hence, the methodology of identifying the look alike is different compared to the methodology of creating a control group.</w:t>
      </w:r>
    </w:p>
    <w:p w:rsidR="003F74C7" w:rsidRDefault="003F74C7" w:rsidP="003F74C7">
      <w:pPr>
        <w:jc w:val="both"/>
        <w:rPr>
          <w:b/>
        </w:rPr>
      </w:pPr>
      <w:r>
        <w:rPr>
          <w:b/>
        </w:rPr>
        <w:t>Advantage</w:t>
      </w:r>
    </w:p>
    <w:p w:rsidR="003F74C7" w:rsidRPr="003F74C7" w:rsidRDefault="003F74C7" w:rsidP="003F74C7">
      <w:pPr>
        <w:jc w:val="both"/>
      </w:pPr>
      <w:r>
        <w:t>Direct measurement of benefit is possible</w:t>
      </w:r>
    </w:p>
    <w:p w:rsidR="003F74C7" w:rsidRDefault="003F74C7" w:rsidP="003F74C7">
      <w:pPr>
        <w:jc w:val="both"/>
        <w:rPr>
          <w:b/>
        </w:rPr>
      </w:pPr>
      <w:r>
        <w:rPr>
          <w:b/>
        </w:rPr>
        <w:t>Dis-advantage</w:t>
      </w:r>
    </w:p>
    <w:p w:rsidR="003F74C7" w:rsidRDefault="003F74C7" w:rsidP="003F74C7">
      <w:pPr>
        <w:jc w:val="both"/>
      </w:pPr>
      <w:r>
        <w:t xml:space="preserve">It is very difficult to find an exact look alike. And as the comparison is made between a few entities it is difficult to obtain high confidence on the results. </w:t>
      </w:r>
    </w:p>
    <w:p w:rsidR="003F74C7" w:rsidRDefault="00F3639A" w:rsidP="00F3639A">
      <w:pPr>
        <w:pStyle w:val="Heading2"/>
      </w:pPr>
      <w:r>
        <w:t>Pre vs. post measurement</w:t>
      </w:r>
      <w:r w:rsidR="00CA6477">
        <w:t xml:space="preserve"> (also referred to as Business As Usual vs. current)</w:t>
      </w:r>
    </w:p>
    <w:p w:rsidR="00F3639A" w:rsidRPr="005604FB" w:rsidRDefault="005D31A6" w:rsidP="003F74C7">
      <w:pPr>
        <w:jc w:val="both"/>
      </w:pPr>
      <w:r>
        <w:t xml:space="preserve">This is a simple method where the impact on the KPI is measured before and after the implementation of the analytics driven strategy. This sounds as a simple method of measuring the impact </w:t>
      </w:r>
      <w:r w:rsidR="00831693">
        <w:t xml:space="preserve">but the biggest difficulty involves the fact that there may be changes due to multiple other factors and it is difficult to attribute the impact to the results of the analytics. </w:t>
      </w:r>
      <w:r w:rsidR="00582743">
        <w:t xml:space="preserve">To make this method more robust, a combination of this method along with </w:t>
      </w:r>
      <w:r w:rsidR="00DC5D88">
        <w:t>the like-for-like methodology is used. In some cases, the trend if the KPI is also used to identify if the results of the analytics is able to influence the KPI beyond the already existing trend.</w:t>
      </w:r>
    </w:p>
    <w:p w:rsidR="00DC5D88" w:rsidRDefault="003F74C7" w:rsidP="00DC5D88">
      <w:pPr>
        <w:jc w:val="both"/>
        <w:rPr>
          <w:b/>
        </w:rPr>
      </w:pPr>
      <w:r>
        <w:t xml:space="preserve"> </w:t>
      </w:r>
      <w:r w:rsidR="00DC5D88">
        <w:rPr>
          <w:b/>
        </w:rPr>
        <w:t>Advantage</w:t>
      </w:r>
    </w:p>
    <w:p w:rsidR="00DC5D88" w:rsidRPr="003F74C7" w:rsidRDefault="00DC5D88" w:rsidP="00DC5D88">
      <w:pPr>
        <w:jc w:val="both"/>
      </w:pPr>
      <w:r>
        <w:t xml:space="preserve">Is difficult to </w:t>
      </w:r>
      <w:r w:rsidR="001A7C32">
        <w:t>prove that the impact has been generated due to the analytics driven decision</w:t>
      </w:r>
    </w:p>
    <w:p w:rsidR="00DC5D88" w:rsidRDefault="00DC5D88" w:rsidP="00DC5D88">
      <w:pPr>
        <w:jc w:val="both"/>
        <w:rPr>
          <w:b/>
        </w:rPr>
      </w:pPr>
      <w:r>
        <w:rPr>
          <w:b/>
        </w:rPr>
        <w:t>Dis-advantage</w:t>
      </w:r>
    </w:p>
    <w:p w:rsidR="00DC5D88" w:rsidRDefault="001A7C32" w:rsidP="00DC5D88">
      <w:pPr>
        <w:jc w:val="both"/>
      </w:pPr>
      <w:r>
        <w:t xml:space="preserve">Easy to implement </w:t>
      </w:r>
    </w:p>
    <w:p w:rsidR="001A7C32" w:rsidRDefault="00A5781E" w:rsidP="00A5781E">
      <w:pPr>
        <w:pStyle w:val="Heading2"/>
      </w:pPr>
      <w:r>
        <w:t>Post facto control group design</w:t>
      </w:r>
    </w:p>
    <w:p w:rsidR="00803286" w:rsidRDefault="00B361AB" w:rsidP="00803286">
      <w:pPr>
        <w:jc w:val="both"/>
      </w:pPr>
      <w:r>
        <w:t>In the marketing context, in many cases a marketing offer is extended using above the line advertisement. For example an offer to “if you are an already registered builder with Tata Steel then buy TISCON during  the five days prior to Diwali and win a free Titan watch use offer code DIWALITISCON” is advertised in television. I</w:t>
      </w:r>
      <w:r w:rsidRPr="00B361AB">
        <w:t>t is impossible to know which customers will see the of</w:t>
      </w:r>
      <w:r>
        <w:t>fer. In such a case, it is difﬁ</w:t>
      </w:r>
      <w:r w:rsidRPr="00B361AB">
        <w:t xml:space="preserve">cult to select a control group beforehand. Only after the campaign is over and some </w:t>
      </w:r>
      <w:r>
        <w:t>registered builders</w:t>
      </w:r>
      <w:r w:rsidRPr="00B361AB">
        <w:t xml:space="preserve"> have responded to the offer it is possible to know who all responded to the campaign and then it is important to quantify the incremental effect of this offer. In this case, it is required to carve out a control group out of the overall population in such a way that the control group </w:t>
      </w:r>
      <w:r w:rsidRPr="00B361AB">
        <w:lastRenderedPageBreak/>
        <w:t>resembles the responder population.</w:t>
      </w:r>
      <w:r>
        <w:t xml:space="preserve"> Methodologies like K-nearest neighbour is used to identify the control group in this case.</w:t>
      </w:r>
    </w:p>
    <w:p w:rsidR="00B361AB" w:rsidRDefault="00B361AB" w:rsidP="00B361AB">
      <w:pPr>
        <w:jc w:val="both"/>
        <w:rPr>
          <w:b/>
        </w:rPr>
      </w:pPr>
      <w:r>
        <w:rPr>
          <w:b/>
        </w:rPr>
        <w:t>Advantage</w:t>
      </w:r>
    </w:p>
    <w:p w:rsidR="00B361AB" w:rsidRDefault="00B361AB" w:rsidP="00B361AB">
      <w:pPr>
        <w:jc w:val="both"/>
      </w:pPr>
      <w:r>
        <w:t>Is similar to a test vs. control measurement</w:t>
      </w:r>
    </w:p>
    <w:p w:rsidR="00B361AB" w:rsidRDefault="00B361AB" w:rsidP="00B361AB">
      <w:pPr>
        <w:jc w:val="both"/>
        <w:rPr>
          <w:b/>
        </w:rPr>
      </w:pPr>
      <w:r>
        <w:rPr>
          <w:b/>
        </w:rPr>
        <w:t>Dis-advantage</w:t>
      </w:r>
    </w:p>
    <w:p w:rsidR="00B361AB" w:rsidRDefault="00B361AB" w:rsidP="00B361AB">
      <w:pPr>
        <w:jc w:val="both"/>
      </w:pPr>
      <w:r>
        <w:t>In many cases enough volume is not present to create the post facto control group</w:t>
      </w:r>
    </w:p>
    <w:p w:rsidR="00B361AB" w:rsidRDefault="00CA6477" w:rsidP="00CA6477">
      <w:pPr>
        <w:pStyle w:val="Heading2"/>
      </w:pPr>
      <w:r>
        <w:t>Multi variate attribution modelling</w:t>
      </w:r>
    </w:p>
    <w:p w:rsidR="00CA6477" w:rsidRDefault="00125C26" w:rsidP="00B361AB">
      <w:pPr>
        <w:jc w:val="both"/>
      </w:pPr>
      <w:r>
        <w:t>A</w:t>
      </w:r>
      <w:r w:rsidR="00CA6477">
        <w:t xml:space="preserve"> sophisticated and relatively difficult way to understand the impact. This methodology involves identifying a large set of factors, </w:t>
      </w:r>
      <w:r w:rsidR="00916E3C">
        <w:t>which may influence a KPI and build a model to identify the impact of each factor. Once all the factors are appropriately known, then the impact of the factor that has been changed due to the analytics driven decision making can be ascertained.</w:t>
      </w:r>
    </w:p>
    <w:p w:rsidR="00916E3C" w:rsidRDefault="00916E3C" w:rsidP="00916E3C">
      <w:pPr>
        <w:jc w:val="both"/>
        <w:rPr>
          <w:b/>
        </w:rPr>
      </w:pPr>
      <w:r>
        <w:rPr>
          <w:b/>
        </w:rPr>
        <w:t>Advantage</w:t>
      </w:r>
    </w:p>
    <w:p w:rsidR="00916E3C" w:rsidRDefault="00916E3C" w:rsidP="00916E3C">
      <w:pPr>
        <w:jc w:val="both"/>
      </w:pPr>
      <w:r>
        <w:t>An elegant methodology, which allows one to understand the phenomena in great detail and obtain the impact of various toes of actions.</w:t>
      </w:r>
    </w:p>
    <w:p w:rsidR="00916E3C" w:rsidRDefault="00916E3C" w:rsidP="00916E3C">
      <w:pPr>
        <w:jc w:val="both"/>
        <w:rPr>
          <w:b/>
        </w:rPr>
      </w:pPr>
      <w:r>
        <w:rPr>
          <w:b/>
        </w:rPr>
        <w:t>Dis-advantage</w:t>
      </w:r>
    </w:p>
    <w:p w:rsidR="00916E3C" w:rsidRDefault="00916E3C" w:rsidP="00916E3C">
      <w:pPr>
        <w:jc w:val="both"/>
      </w:pPr>
      <w:r>
        <w:t>Involves complex analysis and is often difficult to convince senior management</w:t>
      </w:r>
    </w:p>
    <w:p w:rsidR="00916E3C" w:rsidRDefault="00125C26" w:rsidP="00125C26">
      <w:pPr>
        <w:pStyle w:val="Heading2"/>
      </w:pPr>
      <w:r>
        <w:t>Design of experiments</w:t>
      </w:r>
    </w:p>
    <w:p w:rsidR="00125C26" w:rsidRDefault="00125C26" w:rsidP="00B361AB">
      <w:pPr>
        <w:jc w:val="both"/>
      </w:pPr>
      <w:r>
        <w:t xml:space="preserve">Possibly the most comprehensive methodology for benefit assessment. </w:t>
      </w:r>
      <w:r w:rsidR="0053174B">
        <w:t xml:space="preserve">This involves understanding all the factors that can impact an outcome and designing experiments to cover all possible combination of factors. And then looking at the impact of the analytical strategy for each combination. This becomes even more complex if the factors interact with one another to produce an incremental effect. </w:t>
      </w:r>
    </w:p>
    <w:p w:rsidR="0053174B" w:rsidRDefault="0053174B" w:rsidP="0053174B">
      <w:pPr>
        <w:jc w:val="both"/>
        <w:rPr>
          <w:b/>
        </w:rPr>
      </w:pPr>
      <w:r>
        <w:rPr>
          <w:b/>
        </w:rPr>
        <w:t>Advantage</w:t>
      </w:r>
    </w:p>
    <w:p w:rsidR="0053174B" w:rsidRDefault="0053174B" w:rsidP="0053174B">
      <w:pPr>
        <w:jc w:val="both"/>
      </w:pPr>
      <w:r>
        <w:t>The most comprehensive methodology of testing the impact of a strategy</w:t>
      </w:r>
    </w:p>
    <w:p w:rsidR="0053174B" w:rsidRDefault="0053174B" w:rsidP="0053174B">
      <w:pPr>
        <w:jc w:val="both"/>
        <w:rPr>
          <w:b/>
        </w:rPr>
      </w:pPr>
      <w:r>
        <w:rPr>
          <w:b/>
        </w:rPr>
        <w:t>Dis-advantage</w:t>
      </w:r>
    </w:p>
    <w:p w:rsidR="0053174B" w:rsidRDefault="0053174B" w:rsidP="00B361AB">
      <w:pPr>
        <w:jc w:val="both"/>
      </w:pPr>
      <w:r>
        <w:t>Very complex, time consuming and will require a separate budget for conducting all the experiments.</w:t>
      </w:r>
    </w:p>
    <w:p w:rsidR="00B361AB" w:rsidRPr="00803286" w:rsidRDefault="00B361AB" w:rsidP="00803286">
      <w:pPr>
        <w:jc w:val="both"/>
      </w:pPr>
    </w:p>
    <w:p w:rsidR="007F1400" w:rsidRDefault="007F1400" w:rsidP="00302FDA">
      <w:pPr>
        <w:jc w:val="both"/>
      </w:pPr>
    </w:p>
    <w:p w:rsidR="00302FDA" w:rsidRPr="00302FDA" w:rsidRDefault="00302FDA" w:rsidP="00302FDA">
      <w:pPr>
        <w:jc w:val="both"/>
      </w:pPr>
    </w:p>
    <w:p w:rsidR="00A02D4F" w:rsidRDefault="00A02D4F" w:rsidP="00302FDA">
      <w:pPr>
        <w:jc w:val="both"/>
      </w:pPr>
    </w:p>
    <w:p w:rsidR="00F2017D" w:rsidRDefault="00F2017D" w:rsidP="00302FDA">
      <w:pPr>
        <w:jc w:val="both"/>
      </w:pPr>
    </w:p>
    <w:sectPr w:rsidR="00F2017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654B" w:rsidRDefault="00DF654B" w:rsidP="001D2B99">
      <w:pPr>
        <w:spacing w:after="0" w:line="240" w:lineRule="auto"/>
      </w:pPr>
      <w:r>
        <w:separator/>
      </w:r>
    </w:p>
  </w:endnote>
  <w:endnote w:type="continuationSeparator" w:id="0">
    <w:p w:rsidR="00DF654B" w:rsidRDefault="00DF654B" w:rsidP="001D2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B99" w:rsidRDefault="001D2B99">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0847E0">
      <w:rPr>
        <w:caps/>
        <w:noProof/>
        <w:color w:val="5B9BD5" w:themeColor="accent1"/>
      </w:rPr>
      <w:t>1</w:t>
    </w:r>
    <w:r>
      <w:rPr>
        <w:caps/>
        <w:noProof/>
        <w:color w:val="5B9BD5" w:themeColor="accent1"/>
      </w:rPr>
      <w:fldChar w:fldCharType="end"/>
    </w:r>
  </w:p>
  <w:p w:rsidR="001D2B99" w:rsidRPr="00032538" w:rsidRDefault="001D2B99" w:rsidP="001D2B99">
    <w:pPr>
      <w:pStyle w:val="Footer"/>
      <w:jc w:val="center"/>
      <w:rPr>
        <w:sz w:val="20"/>
        <w:szCs w:val="20"/>
      </w:rPr>
    </w:pPr>
    <w:r w:rsidRPr="00032538">
      <w:rPr>
        <w:sz w:val="20"/>
        <w:szCs w:val="20"/>
      </w:rPr>
      <w:t xml:space="preserve">Confidential </w:t>
    </w:r>
    <w:r>
      <w:rPr>
        <w:sz w:val="20"/>
        <w:szCs w:val="20"/>
      </w:rPr>
      <w:tab/>
    </w:r>
    <w:r>
      <w:rPr>
        <w:sz w:val="20"/>
        <w:szCs w:val="20"/>
      </w:rPr>
      <w:tab/>
      <w:t>Version 1.0</w:t>
    </w:r>
  </w:p>
  <w:p w:rsidR="001D2B99" w:rsidRDefault="001D2B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654B" w:rsidRDefault="00DF654B" w:rsidP="001D2B99">
      <w:pPr>
        <w:spacing w:after="0" w:line="240" w:lineRule="auto"/>
      </w:pPr>
      <w:r>
        <w:separator/>
      </w:r>
    </w:p>
  </w:footnote>
  <w:footnote w:type="continuationSeparator" w:id="0">
    <w:p w:rsidR="00DF654B" w:rsidRDefault="00DF654B" w:rsidP="001D2B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B99" w:rsidRDefault="001D2B99">
    <w:pPr>
      <w:pStyle w:val="Header"/>
    </w:pPr>
    <w:r>
      <w:rPr>
        <w:noProof/>
        <w:lang w:eastAsia="en-IN"/>
      </w:rPr>
      <mc:AlternateContent>
        <mc:Choice Requires="wpg">
          <w:drawing>
            <wp:anchor distT="0" distB="0" distL="114300" distR="114300" simplePos="0" relativeHeight="251659264" behindDoc="0" locked="0" layoutInCell="1" allowOverlap="1" wp14:anchorId="4A18EAAD" wp14:editId="38EFCB63">
              <wp:simplePos x="0" y="0"/>
              <wp:positionH relativeFrom="column">
                <wp:posOffset>0</wp:posOffset>
              </wp:positionH>
              <wp:positionV relativeFrom="paragraph">
                <wp:posOffset>-635</wp:posOffset>
              </wp:positionV>
              <wp:extent cx="5915660" cy="248920"/>
              <wp:effectExtent l="0" t="0" r="8890" b="0"/>
              <wp:wrapNone/>
              <wp:docPr id="1" name="Group 1"/>
              <wp:cNvGraphicFramePr/>
              <a:graphic xmlns:a="http://schemas.openxmlformats.org/drawingml/2006/main">
                <a:graphicData uri="http://schemas.microsoft.com/office/word/2010/wordprocessingGroup">
                  <wpg:wgp>
                    <wpg:cNvGrpSpPr/>
                    <wpg:grpSpPr>
                      <a:xfrm>
                        <a:off x="0" y="0"/>
                        <a:ext cx="5915660" cy="248920"/>
                        <a:chOff x="0" y="9525"/>
                        <a:chExt cx="5915660" cy="24892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592" t="88374" r="768" b="6868"/>
                        <a:stretch/>
                      </pic:blipFill>
                      <pic:spPr>
                        <a:xfrm flipH="1">
                          <a:off x="0" y="38100"/>
                          <a:ext cx="5153025" cy="153856"/>
                        </a:xfrm>
                        <a:prstGeom prst="rect">
                          <a:avLst/>
                        </a:prstGeom>
                      </pic:spPr>
                    </pic:pic>
                    <pic:pic xmlns:pic="http://schemas.openxmlformats.org/drawingml/2006/picture">
                      <pic:nvPicPr>
                        <pic:cNvPr id="4" name="Picture 17"/>
                        <pic:cNvPicPr>
                          <a:picLocks noChangeAspect="1"/>
                        </pic:cNvPicPr>
                      </pic:nvPicPr>
                      <pic:blipFill>
                        <a:blip r:embed="rId2"/>
                        <a:stretch>
                          <a:fillRect/>
                        </a:stretch>
                      </pic:blipFill>
                      <pic:spPr>
                        <a:xfrm>
                          <a:off x="5200650" y="9525"/>
                          <a:ext cx="715010" cy="248920"/>
                        </a:xfrm>
                        <a:prstGeom prst="rect">
                          <a:avLst/>
                        </a:prstGeom>
                      </pic:spPr>
                    </pic:pic>
                  </wpg:wgp>
                </a:graphicData>
              </a:graphic>
              <wp14:sizeRelH relativeFrom="margin">
                <wp14:pctWidth>0</wp14:pctWidth>
              </wp14:sizeRelH>
            </wp:anchor>
          </w:drawing>
        </mc:Choice>
        <mc:Fallback>
          <w:pict>
            <v:group w14:anchorId="5DF6CCA6" id="Group 1" o:spid="_x0000_s1026" style="position:absolute;margin-left:0;margin-top:-.05pt;width:465.8pt;height:19.6pt;z-index:251659264;mso-width-relative:margin" coordorigin=",95" coordsize="59156,248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381;width:51530;height:1538;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i4HjCAAAA2gAAAA8AAABkcnMvZG93bnJldi54bWxEj0GLwjAUhO/C/ofwFrxpWgVdqlF2V0Tx&#10;oNgV8fho3rbF5qU0Ueu/N4LgcZiZb5jpvDWVuFLjSssK4n4EgjizuuRcweFv2fsC4TyyxsoyKbiT&#10;g/nsozPFRNsb7+ma+lwECLsEFRTe14mULivIoOvbmjh4/7Yx6INscqkbvAW4qeQgikbSYMlhocCa&#10;fgvKzunFKNDjU3zcZhsaj35qe1618WI3iJXqfrbfExCeWv8Ov9prrWAIzyvhBsjZ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4uB4wgAAANoAAAAPAAAAAAAAAAAAAAAAAJ8C&#10;AABkcnMvZG93bnJldi54bWxQSwUGAAAAAAQABAD3AAAAjgMAAAAA&#10;">
                <v:imagedata r:id="rId3" o:title="" croptop="57917f" cropbottom="4501f" cropleft="388f" cropright="503f"/>
                <v:path arrowok="t"/>
              </v:shape>
              <v:shape id="Picture 17" o:spid="_x0000_s1028" type="#_x0000_t75" style="position:absolute;left:52006;top:95;width:7150;height:24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LfnbBAAAA2gAAAA8AAABkcnMvZG93bnJldi54bWxEj9GKwjAURN8X/IdwhX0RTV1EpRpFREFY&#10;WbD6Adfm2hSbm9pE7f69ERb2cZiZM8x82dpKPKjxpWMFw0ECgjh3uuRCwem47U9B+ICssXJMCn7J&#10;w3LR+Zhjqt2TD/TIQiEihH2KCkwIdSqlzw1Z9ANXE0fv4hqLIcqmkLrBZ4TbSn4lyVhaLDkuGKxp&#10;bSi/ZnerYP+96xnUl1NxxNsm45+zDTxR6rPbrmYgArXhP/zX3mkFI3hfiTdALl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7LfnbBAAAA2gAAAA8AAAAAAAAAAAAAAAAAnwIA&#10;AGRycy9kb3ducmV2LnhtbFBLBQYAAAAABAAEAPcAAACNAwAAAAA=&#10;">
                <v:imagedata r:id="rId4" o:title=""/>
                <v:path arrowok="t"/>
              </v:shape>
            </v:group>
          </w:pict>
        </mc:Fallback>
      </mc:AlternateContent>
    </w:r>
  </w:p>
  <w:p w:rsidR="001D2B99" w:rsidRDefault="001D2B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822C7B"/>
    <w:multiLevelType w:val="hybridMultilevel"/>
    <w:tmpl w:val="4DB81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4BF187D"/>
    <w:multiLevelType w:val="hybridMultilevel"/>
    <w:tmpl w:val="72B041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915A30"/>
    <w:multiLevelType w:val="hybridMultilevel"/>
    <w:tmpl w:val="3FE8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41F"/>
    <w:rsid w:val="000847E0"/>
    <w:rsid w:val="0010474F"/>
    <w:rsid w:val="00125C26"/>
    <w:rsid w:val="0014467A"/>
    <w:rsid w:val="001A7C32"/>
    <w:rsid w:val="001C1283"/>
    <w:rsid w:val="001D2B99"/>
    <w:rsid w:val="00302FDA"/>
    <w:rsid w:val="00333CEF"/>
    <w:rsid w:val="003B1D93"/>
    <w:rsid w:val="003F74C7"/>
    <w:rsid w:val="00426BC2"/>
    <w:rsid w:val="004355DB"/>
    <w:rsid w:val="004F5A41"/>
    <w:rsid w:val="0053174B"/>
    <w:rsid w:val="005577C2"/>
    <w:rsid w:val="005604FB"/>
    <w:rsid w:val="00582743"/>
    <w:rsid w:val="005A7EC3"/>
    <w:rsid w:val="005D31A6"/>
    <w:rsid w:val="006E7688"/>
    <w:rsid w:val="0078141F"/>
    <w:rsid w:val="007F1400"/>
    <w:rsid w:val="00803286"/>
    <w:rsid w:val="00831693"/>
    <w:rsid w:val="00916E3C"/>
    <w:rsid w:val="009547C5"/>
    <w:rsid w:val="00A02D4F"/>
    <w:rsid w:val="00A5781E"/>
    <w:rsid w:val="00A61CF0"/>
    <w:rsid w:val="00B361AB"/>
    <w:rsid w:val="00B429FF"/>
    <w:rsid w:val="00CA6477"/>
    <w:rsid w:val="00CD2BBE"/>
    <w:rsid w:val="00DC5D88"/>
    <w:rsid w:val="00DF654B"/>
    <w:rsid w:val="00EE4A90"/>
    <w:rsid w:val="00EF6448"/>
    <w:rsid w:val="00F2017D"/>
    <w:rsid w:val="00F36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919021-80A4-478F-A008-69E4CDBD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14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14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474F"/>
    <w:pPr>
      <w:ind w:left="720"/>
      <w:contextualSpacing/>
    </w:pPr>
  </w:style>
  <w:style w:type="character" w:customStyle="1" w:styleId="Heading1Char">
    <w:name w:val="Heading 1 Char"/>
    <w:basedOn w:val="DefaultParagraphFont"/>
    <w:link w:val="Heading1"/>
    <w:uiPriority w:val="9"/>
    <w:rsid w:val="007F140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F140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B99"/>
  </w:style>
  <w:style w:type="paragraph" w:styleId="Footer">
    <w:name w:val="footer"/>
    <w:basedOn w:val="Normal"/>
    <w:link w:val="FooterChar"/>
    <w:uiPriority w:val="99"/>
    <w:unhideWhenUsed/>
    <w:rsid w:val="001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Hindol Basu</dc:creator>
  <cp:keywords/>
  <dc:description/>
  <cp:lastModifiedBy>Hindol Basu</cp:lastModifiedBy>
  <cp:revision>37</cp:revision>
  <dcterms:created xsi:type="dcterms:W3CDTF">2016-11-18T18:16:00Z</dcterms:created>
  <dcterms:modified xsi:type="dcterms:W3CDTF">2016-11-18T20:22:00Z</dcterms:modified>
</cp:coreProperties>
</file>